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Times New Roman" w:cs="Times New Roman" w:eastAsia="Times New Roman" w:hAnsi="Times New Roman"/>
          <w:sz w:val="34"/>
          <w:szCs w:val="34"/>
        </w:rPr>
        <w:jc w:val="center"/>
        <w:spacing w:before="43"/>
        <w:ind w:left="2259" w:right="2259"/>
      </w:pPr>
      <w:r>
        <w:rPr>
          <w:rFonts w:ascii="Times New Roman" w:cs="Times New Roman" w:eastAsia="Times New Roman" w:hAnsi="Times New Roman"/>
          <w:spacing w:val="0"/>
          <w:w w:val="117"/>
          <w:sz w:val="34"/>
          <w:szCs w:val="34"/>
        </w:rPr>
        <w:t>Emma</w:t>
      </w:r>
      <w:r>
        <w:rPr>
          <w:rFonts w:ascii="Times New Roman" w:cs="Times New Roman" w:eastAsia="Times New Roman" w:hAnsi="Times New Roman"/>
          <w:spacing w:val="-12"/>
          <w:w w:val="117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spacing w:val="0"/>
          <w:w w:val="117"/>
          <w:sz w:val="34"/>
          <w:szCs w:val="34"/>
        </w:rPr>
        <w:t>uel</w:t>
      </w:r>
      <w:r>
        <w:rPr>
          <w:rFonts w:ascii="Times New Roman" w:cs="Times New Roman" w:eastAsia="Times New Roman" w:hAnsi="Times New Roman"/>
          <w:spacing w:val="28"/>
          <w:w w:val="117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34"/>
          <w:szCs w:val="34"/>
        </w:rPr>
        <w:t>Ulises</w:t>
      </w:r>
      <w:r>
        <w:rPr>
          <w:rFonts w:ascii="Times New Roman" w:cs="Times New Roman" w:eastAsia="Times New Roman" w:hAnsi="Times New Roman"/>
          <w:spacing w:val="0"/>
          <w:w w:val="100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spacing w:val="55"/>
          <w:w w:val="100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spacing w:val="0"/>
          <w:w w:val="118"/>
          <w:sz w:val="34"/>
          <w:szCs w:val="34"/>
        </w:rPr>
        <w:t>Gonzalez</w:t>
      </w:r>
      <w:r>
        <w:rPr>
          <w:rFonts w:ascii="Times New Roman" w:cs="Times New Roman" w:eastAsia="Times New Roman" w:hAnsi="Times New Roman"/>
          <w:spacing w:val="-28"/>
          <w:w w:val="118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spacing w:val="0"/>
          <w:w w:val="118"/>
          <w:sz w:val="34"/>
          <w:szCs w:val="34"/>
        </w:rPr>
        <w:t>Zerpa</w:t>
      </w:r>
      <w:r>
        <w:rPr>
          <w:rFonts w:ascii="Times New Roman" w:cs="Times New Roman" w:eastAsia="Times New Roman" w:hAnsi="Times New Roman"/>
          <w:spacing w:val="0"/>
          <w:w w:val="100"/>
          <w:sz w:val="34"/>
          <w:szCs w:val="3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center"/>
        <w:spacing w:before="71"/>
        <w:ind w:left="1883" w:right="188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Ingeniero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Sof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are,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Senior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el,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ascrip</w:t>
      </w:r>
      <w:r>
        <w:rPr>
          <w:rFonts w:ascii="Times New Roman" w:cs="Times New Roman" w:eastAsia="Times New Roman" w:hAnsi="Times New Roman"/>
          <w:spacing w:val="0"/>
          <w:w w:val="138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Middle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Le</w:t>
      </w:r>
      <w:r>
        <w:rPr>
          <w:rFonts w:ascii="Times New Roman" w:cs="Times New Roman" w:eastAsia="Times New Roman" w:hAnsi="Times New Roman"/>
          <w:spacing w:val="-6"/>
          <w:w w:val="101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98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center"/>
        <w:ind w:left="2016" w:right="2016"/>
      </w:pPr>
      <w:hyperlink r:id="rId5">
        <w:r>
          <w:rPr>
            <w:rFonts w:ascii="Times New Roman" w:cs="Times New Roman" w:eastAsia="Times New Roman" w:hAnsi="Times New Roman"/>
            <w:color w:val="0000FF"/>
            <w:spacing w:val="0"/>
            <w:w w:val="100"/>
            <w:sz w:val="22"/>
            <w:szCs w:val="22"/>
          </w:rPr>
          <w:t>Neometal17@gmai</w:t>
        </w:r>
        <w:r>
          <w:rPr>
            <w:rFonts w:ascii="Times New Roman" w:cs="Times New Roman" w:eastAsia="Times New Roman" w:hAnsi="Times New Roman"/>
            <w:color w:val="0000FF"/>
            <w:spacing w:val="1"/>
            <w:w w:val="100"/>
            <w:sz w:val="22"/>
            <w:szCs w:val="22"/>
          </w:rPr>
          <w:t>l</w:t>
        </w:r>
        <w:r>
          <w:rPr>
            <w:rFonts w:ascii="Times New Roman" w:cs="Times New Roman" w:eastAsia="Times New Roman" w:hAnsi="Times New Roman"/>
            <w:color w:val="0000FF"/>
            <w:spacing w:val="0"/>
            <w:w w:val="100"/>
            <w:sz w:val="22"/>
            <w:szCs w:val="22"/>
          </w:rPr>
          <w:t>.com</w:t>
        </w:r>
        <w:r>
          <w:rPr>
            <w:rFonts w:ascii="Times New Roman" w:cs="Times New Roman" w:eastAsia="Times New Roman" w:hAnsi="Times New Roman"/>
            <w:color w:val="0000FF"/>
            <w:spacing w:val="0"/>
            <w:w w:val="100"/>
            <w:sz w:val="22"/>
            <w:szCs w:val="22"/>
          </w:rPr>
          <w:t> </w:t>
        </w:r>
        <w:r>
          <w:rPr>
            <w:rFonts w:ascii="Times New Roman" w:cs="Times New Roman" w:eastAsia="Times New Roman" w:hAnsi="Times New Roman"/>
            <w:color w:val="0000FF"/>
            <w:spacing w:val="25"/>
            <w:w w:val="100"/>
            <w:sz w:val="22"/>
            <w:szCs w:val="22"/>
          </w:rPr>
          <w:t> </w:t>
        </w:r>
        <w:r>
          <w:rPr>
            <w:rFonts w:ascii="Times New Roman" w:cs="Times New Roman" w:eastAsia="Times New Roman" w:hAnsi="Times New Roman"/>
            <w:color w:val="000000"/>
            <w:spacing w:val="0"/>
            <w:w w:val="136"/>
            <w:sz w:val="22"/>
            <w:szCs w:val="22"/>
          </w:rPr>
          <w:t>|</w:t>
        </w:r>
      </w:hyperlink>
      <w:r>
        <w:rPr>
          <w:rFonts w:ascii="Times New Roman" w:cs="Times New Roman" w:eastAsia="Times New Roman" w:hAnsi="Times New Roman"/>
          <w:color w:val="000000"/>
          <w:spacing w:val="34"/>
          <w:w w:val="13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+51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979</w:t>
      </w:r>
      <w:r>
        <w:rPr>
          <w:rFonts w:ascii="Times New Roman" w:cs="Times New Roman" w:eastAsia="Times New Roman" w:hAnsi="Times New Roman"/>
          <w:color w:val="000000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714</w:t>
      </w:r>
      <w:r>
        <w:rPr>
          <w:rFonts w:ascii="Times New Roman" w:cs="Times New Roman" w:eastAsia="Times New Roman" w:hAnsi="Times New Roman"/>
          <w:color w:val="000000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285</w:t>
      </w:r>
      <w:r>
        <w:rPr>
          <w:rFonts w:ascii="Times New Roman" w:cs="Times New Roman" w:eastAsia="Times New Roman" w:hAnsi="Times New Roman"/>
          <w:color w:val="000000"/>
          <w:spacing w:val="4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36"/>
          <w:sz w:val="22"/>
          <w:szCs w:val="22"/>
        </w:rPr>
        <w:t>|</w:t>
      </w:r>
      <w:r>
        <w:rPr>
          <w:rFonts w:ascii="Times New Roman" w:cs="Times New Roman" w:eastAsia="Times New Roman" w:hAnsi="Times New Roman"/>
          <w:color w:val="000000"/>
          <w:spacing w:val="34"/>
          <w:w w:val="13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+51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917</w:t>
      </w:r>
      <w:r>
        <w:rPr>
          <w:rFonts w:ascii="Times New Roman" w:cs="Times New Roman" w:eastAsia="Times New Roman" w:hAnsi="Times New Roman"/>
          <w:color w:val="000000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  <w:t>765</w:t>
      </w:r>
      <w:r>
        <w:rPr>
          <w:rFonts w:ascii="Times New Roman" w:cs="Times New Roman" w:eastAsia="Times New Roman" w:hAnsi="Times New Roman"/>
          <w:color w:val="000000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000000"/>
          <w:spacing w:val="0"/>
          <w:w w:val="98"/>
          <w:sz w:val="22"/>
          <w:szCs w:val="22"/>
        </w:rPr>
        <w:t>472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center"/>
        <w:spacing w:before="18"/>
        <w:ind w:left="3149" w:right="315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36"/>
          <w:sz w:val="22"/>
          <w:szCs w:val="22"/>
        </w:rPr>
        <w:t>|</w:t>
      </w:r>
      <w:r>
        <w:rPr>
          <w:rFonts w:ascii="Times New Roman" w:cs="Times New Roman" w:eastAsia="Times New Roman" w:hAnsi="Times New Roman"/>
          <w:spacing w:val="-2"/>
          <w:w w:val="13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Nacionalid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2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enezolano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8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9960" w:val="left"/>
        </w:tabs>
        <w:jc w:val="both"/>
        <w:ind w:left="100" w:right="63"/>
      </w:pPr>
      <w:r>
        <w:rPr>
          <w:rFonts w:ascii="Times New Roman" w:cs="Times New Roman" w:eastAsia="Times New Roman" w:hAnsi="Times New Roman"/>
          <w:w w:val="120"/>
          <w:sz w:val="24"/>
          <w:szCs w:val="24"/>
        </w:rPr>
      </w:r>
      <w:r>
        <w:rPr>
          <w:rFonts w:ascii="Times New Roman" w:cs="Times New Roman" w:eastAsia="Times New Roman" w:hAnsi="Times New Roman"/>
          <w:w w:val="120"/>
          <w:sz w:val="24"/>
          <w:szCs w:val="24"/>
          <w:u w:color="000000" w:val="single"/>
        </w:rPr>
        <w:t>Resumen</w:t>
      </w:r>
      <w:r>
        <w:rPr>
          <w:rFonts w:ascii="Times New Roman" w:cs="Times New Roman" w:eastAsia="Times New Roman" w:hAnsi="Times New Roman"/>
          <w:w w:val="12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  <w:t>Profesional</w:t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  <w:tab/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line="257" w:lineRule="auto"/>
        <w:ind w:left="100" w:right="6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Ingeniero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Sof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are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Senior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más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10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años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eriencia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partici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pando</w:t>
      </w:r>
      <w:r>
        <w:rPr>
          <w:rFonts w:ascii="Times New Roman" w:cs="Times New Roman" w:eastAsia="Times New Roman" w:hAnsi="Times New Roman"/>
          <w:spacing w:val="11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ectos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alta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com</w:t>
      </w:r>
      <w:r>
        <w:rPr>
          <w:rFonts w:ascii="Times New Roman" w:cs="Times New Roman" w:eastAsia="Times New Roman" w:hAnsi="Times New Roman"/>
          <w:spacing w:val="0"/>
          <w:w w:val="98"/>
          <w:sz w:val="22"/>
          <w:szCs w:val="22"/>
        </w:rPr>
        <w:t>-</w:t>
      </w:r>
      <w:r>
        <w:rPr>
          <w:rFonts w:ascii="Times New Roman" w:cs="Times New Roman" w:eastAsia="Times New Roman" w:hAnsi="Times New Roman"/>
          <w:spacing w:val="0"/>
          <w:w w:val="9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plejidad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los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sectores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teleco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unicaciones,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banca,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seguros,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energía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Latinoamérica.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ializado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ecosistema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sól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ida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eriencia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diseño,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arrollo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olución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aplica-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ciones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full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basadas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arquitectura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5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rnas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sistemas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distrib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uidos.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line="257" w:lineRule="auto"/>
        <w:ind w:left="100" w:right="6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iencia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trab</w:t>
      </w:r>
      <w:r>
        <w:rPr>
          <w:rFonts w:ascii="Times New Roman" w:cs="Times New Roman" w:eastAsia="Times New Roman" w:hAnsi="Times New Roman"/>
          <w:spacing w:val="13"/>
          <w:w w:val="11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jando</w:t>
      </w:r>
      <w:r>
        <w:rPr>
          <w:rFonts w:ascii="Times New Roman" w:cs="Times New Roman" w:eastAsia="Times New Roman" w:hAnsi="Times New Roman"/>
          <w:spacing w:val="24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desde</w:t>
      </w:r>
      <w:r>
        <w:rPr>
          <w:rFonts w:ascii="Times New Roman" w:cs="Times New Roman" w:eastAsia="Times New Roman" w:hAnsi="Times New Roman"/>
          <w:spacing w:val="3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ersiones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lega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cy</w:t>
      </w:r>
      <w:r>
        <w:rPr>
          <w:rFonts w:ascii="Times New Roman" w:cs="Times New Roman" w:eastAsia="Times New Roman" w:hAnsi="Times New Roman"/>
          <w:spacing w:val="3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asta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21,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util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izando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Cloud,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Reactor,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RxJ</w:t>
      </w:r>
      <w:r>
        <w:rPr>
          <w:rFonts w:ascii="Times New Roman" w:cs="Times New Roman" w:eastAsia="Times New Roman" w:hAnsi="Times New Roman"/>
          <w:spacing w:val="-7"/>
          <w:w w:val="11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3"/>
          <w:w w:val="11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24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APIs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REST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así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rame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orks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3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ersistenci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18"/>
          <w:w w:val="124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Hi</w:t>
      </w:r>
      <w:r>
        <w:rPr>
          <w:rFonts w:ascii="Times New Roman" w:cs="Times New Roman" w:eastAsia="Times New Roman" w:hAnsi="Times New Roman"/>
          <w:spacing w:val="6"/>
          <w:w w:val="107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ernate</w:t>
      </w:r>
      <w:r>
        <w:rPr>
          <w:rFonts w:ascii="Times New Roman" w:cs="Times New Roman" w:eastAsia="Times New Roman" w:hAnsi="Times New Roman"/>
          <w:spacing w:val="21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MyBatis.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articipación</w:t>
      </w:r>
      <w:r>
        <w:rPr>
          <w:rFonts w:ascii="Times New Roman" w:cs="Times New Roman" w:eastAsia="Times New Roman" w:hAnsi="Times New Roman"/>
          <w:spacing w:val="21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acti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cesos</w:t>
      </w:r>
      <w:r>
        <w:rPr>
          <w:rFonts w:ascii="Times New Roman" w:cs="Times New Roman" w:eastAsia="Times New Roman" w:hAnsi="Times New Roman"/>
          <w:spacing w:val="3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tecnológi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derniza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pla-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taformas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ado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ción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arquitecturas</w:t>
      </w:r>
      <w:r>
        <w:rPr>
          <w:rFonts w:ascii="Times New Roman" w:cs="Times New Roman" w:eastAsia="Times New Roman" w:hAnsi="Times New Roman"/>
          <w:spacing w:val="11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cloud-nati</w:t>
      </w:r>
      <w:r>
        <w:rPr>
          <w:rFonts w:ascii="Times New Roman" w:cs="Times New Roman" w:eastAsia="Times New Roman" w:hAnsi="Times New Roman"/>
          <w:spacing w:val="-6"/>
          <w:w w:val="106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e.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line="257" w:lineRule="auto"/>
        <w:ind w:left="100" w:right="62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Amplio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cimie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arquitectura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14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orie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ta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das</w:t>
      </w:r>
      <w:r>
        <w:rPr>
          <w:rFonts w:ascii="Times New Roman" w:cs="Times New Roman" w:eastAsia="Times New Roman" w:hAnsi="Times New Roman"/>
          <w:spacing w:val="1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tos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A),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patrones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CQRS</w:t>
      </w:r>
      <w:r>
        <w:rPr>
          <w:rFonts w:ascii="Times New Roman" w:cs="Times New Roman" w:eastAsia="Times New Roman" w:hAnsi="Times New Roman"/>
          <w:spacing w:val="3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Saga,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mens</w:t>
      </w:r>
      <w:r>
        <w:rPr>
          <w:rFonts w:ascii="Times New Roman" w:cs="Times New Roman" w:eastAsia="Times New Roman" w:hAnsi="Times New Roman"/>
          <w:spacing w:val="12"/>
          <w:w w:val="105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jería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distribuida</w:t>
      </w:r>
      <w:r>
        <w:rPr>
          <w:rFonts w:ascii="Times New Roman" w:cs="Times New Roman" w:eastAsia="Times New Roman" w:hAnsi="Times New Roman"/>
          <w:spacing w:val="25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media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Kaf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RabbitMQ.</w:t>
      </w:r>
      <w:r>
        <w:rPr>
          <w:rFonts w:ascii="Times New Roman" w:cs="Times New Roman" w:eastAsia="Times New Roman" w:hAnsi="Times New Roman"/>
          <w:spacing w:val="24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eriencia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38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ornos</w:t>
      </w:r>
      <w:r>
        <w:rPr>
          <w:rFonts w:ascii="Times New Roman" w:cs="Times New Roman" w:eastAsia="Times New Roman" w:hAnsi="Times New Roman"/>
          <w:spacing w:val="29"/>
          <w:w w:val="10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Clo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híbri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ulti-cloud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sobre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OCI,</w:t>
      </w:r>
      <w:r>
        <w:rPr>
          <w:rFonts w:ascii="Times New Roman" w:cs="Times New Roman" w:eastAsia="Times New Roman" w:hAnsi="Times New Roman"/>
          <w:spacing w:val="3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así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servidores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aplic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aciones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ebLogic,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ebSphere,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JBoss,</w:t>
      </w:r>
      <w:r>
        <w:rPr>
          <w:rFonts w:ascii="Times New Roman" w:cs="Times New Roman" w:eastAsia="Times New Roman" w:hAnsi="Times New Roman"/>
          <w:spacing w:val="4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WildFly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6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omcat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257" w:lineRule="auto"/>
        <w:ind w:left="100" w:right="62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ecosistema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Microsoft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ex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eriencia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práctica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5"/>
          <w:w w:val="104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38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99"/>
          <w:sz w:val="22"/>
          <w:szCs w:val="22"/>
        </w:rPr>
        <w:t>sol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uciones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utilizando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z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ure</w:t>
      </w:r>
      <w:r>
        <w:rPr>
          <w:rFonts w:ascii="Times New Roman" w:cs="Times New Roman" w:eastAsia="Times New Roman" w:hAnsi="Times New Roman"/>
          <w:spacing w:val="46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Log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Ana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ly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tics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26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44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Monitor</w:t>
      </w:r>
      <w:r>
        <w:rPr>
          <w:rFonts w:ascii="Times New Roman" w:cs="Times New Roman" w:eastAsia="Times New Roman" w:hAnsi="Times New Roman"/>
          <w:spacing w:val="44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Application</w:t>
      </w:r>
      <w:r>
        <w:rPr>
          <w:rFonts w:ascii="Times New Roman" w:cs="Times New Roman" w:eastAsia="Times New Roman" w:hAnsi="Times New Roman"/>
          <w:spacing w:val="44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Insig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h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ts</w:t>
      </w:r>
      <w:r>
        <w:rPr>
          <w:rFonts w:ascii="Times New Roman" w:cs="Times New Roman" w:eastAsia="Times New Roman" w:hAnsi="Times New Roman"/>
          <w:spacing w:val="43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obser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abilidad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monitoreo;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5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Data</w:t>
      </w:r>
      <w:r>
        <w:rPr>
          <w:rFonts w:ascii="Times New Roman" w:cs="Times New Roman" w:eastAsia="Times New Roman" w:hAnsi="Times New Roman"/>
          <w:spacing w:val="33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6"/>
          <w:w w:val="124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actory</w:t>
      </w:r>
      <w:r>
        <w:rPr>
          <w:rFonts w:ascii="Times New Roman" w:cs="Times New Roman" w:eastAsia="Times New Roman" w:hAnsi="Times New Roman"/>
          <w:spacing w:val="28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tegración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orquestación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datos;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7"/>
          <w:w w:val="12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7"/>
          <w:w w:val="121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58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Hubs</w:t>
      </w:r>
      <w:r>
        <w:rPr>
          <w:rFonts w:ascii="Times New Roman" w:cs="Times New Roman" w:eastAsia="Times New Roman" w:hAnsi="Times New Roman"/>
          <w:spacing w:val="10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plata-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forma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sta</w:t>
      </w:r>
      <w:r>
        <w:rPr>
          <w:rFonts w:ascii="Times New Roman" w:cs="Times New Roman" w:eastAsia="Times New Roman" w:hAnsi="Times New Roman"/>
          <w:spacing w:val="4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cesamie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tos;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servicios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ersistencia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19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Storage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13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Cosmos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19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SQL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Database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7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eración</w:t>
      </w:r>
      <w:r>
        <w:rPr>
          <w:rFonts w:ascii="Times New Roman" w:cs="Times New Roman" w:eastAsia="Times New Roman" w:hAnsi="Times New Roman"/>
          <w:spacing w:val="5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aplicaciones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tener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izadas</w:t>
      </w:r>
      <w:r>
        <w:rPr>
          <w:rFonts w:ascii="Times New Roman" w:cs="Times New Roman" w:eastAsia="Times New Roman" w:hAnsi="Times New Roman"/>
          <w:spacing w:val="2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media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tainer</w:t>
      </w:r>
      <w:r>
        <w:rPr>
          <w:rFonts w:ascii="Times New Roman" w:cs="Times New Roman" w:eastAsia="Times New Roman" w:hAnsi="Times New Roman"/>
          <w:spacing w:val="40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Apps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22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Ku</w:t>
      </w:r>
      <w:r>
        <w:rPr>
          <w:rFonts w:ascii="Times New Roman" w:cs="Times New Roman" w:eastAsia="Times New Roman" w:hAnsi="Times New Roman"/>
          <w:spacing w:val="8"/>
          <w:w w:val="12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ernetes</w:t>
      </w:r>
      <w:r>
        <w:rPr>
          <w:rFonts w:ascii="Times New Roman" w:cs="Times New Roman" w:eastAsia="Times New Roman" w:hAnsi="Times New Roman"/>
          <w:spacing w:val="5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Service</w:t>
      </w:r>
      <w:r>
        <w:rPr>
          <w:rFonts w:ascii="Times New Roman" w:cs="Times New Roman" w:eastAsia="Times New Roman" w:hAnsi="Times New Roman"/>
          <w:spacing w:val="4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(AKS)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siguiendo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ácticas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DevOps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CI/CD.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ctualme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te</w:t>
      </w:r>
      <w:r>
        <w:rPr>
          <w:rFonts w:ascii="Times New Roman" w:cs="Times New Roman" w:eastAsia="Times New Roman" w:hAnsi="Times New Roman"/>
          <w:spacing w:val="18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enf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cado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fortalecer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prácticas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desarrollo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21+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4+,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priorizando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limpio,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in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utabilidad,</w:t>
      </w:r>
      <w:r>
        <w:rPr>
          <w:rFonts w:ascii="Times New Roman" w:cs="Times New Roman" w:eastAsia="Times New Roman" w:hAnsi="Times New Roman"/>
          <w:spacing w:val="17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programación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reacti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obser</w:t>
      </w:r>
      <w:r>
        <w:rPr>
          <w:rFonts w:ascii="Times New Roman" w:cs="Times New Roman" w:eastAsia="Times New Roman" w:hAnsi="Times New Roman"/>
          <w:spacing w:val="-13"/>
          <w:w w:val="105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ab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ilidad,</w:t>
      </w:r>
      <w:r>
        <w:rPr>
          <w:rFonts w:ascii="Times New Roman" w:cs="Times New Roman" w:eastAsia="Times New Roman" w:hAnsi="Times New Roman"/>
          <w:spacing w:val="17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alidad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ó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digo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escalabi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sistemas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distribuidos.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1" w:line="140" w:lineRule="exact"/>
      </w:pPr>
      <w:r>
        <w:rPr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9960" w:val="left"/>
        </w:tabs>
        <w:jc w:val="both"/>
        <w:ind w:left="100" w:right="63"/>
      </w:pPr>
      <w:r>
        <w:rPr>
          <w:rFonts w:ascii="Times New Roman" w:cs="Times New Roman" w:eastAsia="Times New Roman" w:hAnsi="Times New Roman"/>
          <w:w w:val="119"/>
          <w:sz w:val="24"/>
          <w:szCs w:val="24"/>
        </w:rPr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  <w:t>Habilidades</w:t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18"/>
          <w:sz w:val="24"/>
          <w:szCs w:val="24"/>
          <w:u w:color="000000" w:val="single"/>
        </w:rPr>
        <w:t>Técnicas</w:t>
      </w:r>
      <w:r>
        <w:rPr>
          <w:rFonts w:ascii="Times New Roman" w:cs="Times New Roman" w:eastAsia="Times New Roman" w:hAnsi="Times New Roman"/>
          <w:w w:val="118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  <w:tab/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ind w:left="100" w:right="7606"/>
      </w:pP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Plataformas</w:t>
      </w:r>
      <w:r>
        <w:rPr>
          <w:rFonts w:ascii="Times New Roman" w:cs="Times New Roman" w:eastAsia="Times New Roman" w:hAnsi="Times New Roman"/>
          <w:spacing w:val="16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Cloud: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18"/>
        <w:ind w:left="100" w:right="1858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ux,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Wind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ws,</w:t>
      </w:r>
      <w:r>
        <w:rPr>
          <w:rFonts w:ascii="Times New Roman" w:cs="Times New Roman" w:eastAsia="Times New Roman" w:hAnsi="Times New Roman"/>
          <w:spacing w:val="4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WS,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OCI,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ebLogic,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ebSphere,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JBoss,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WildFl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6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om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cat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97"/>
        <w:ind w:left="100" w:right="7166"/>
      </w:pP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Lengu</w:t>
      </w:r>
      <w:r>
        <w:rPr>
          <w:rFonts w:ascii="Times New Roman" w:cs="Times New Roman" w:eastAsia="Times New Roman" w:hAnsi="Times New Roman"/>
          <w:spacing w:val="16"/>
          <w:w w:val="118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jes</w:t>
      </w:r>
      <w:r>
        <w:rPr>
          <w:rFonts w:ascii="Times New Roman" w:cs="Times New Roman" w:eastAsia="Times New Roman" w:hAnsi="Times New Roman"/>
          <w:spacing w:val="22"/>
          <w:w w:val="11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1"/>
          <w:w w:val="128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rame</w:t>
      </w:r>
      <w:r>
        <w:rPr>
          <w:rFonts w:ascii="Times New Roman" w:cs="Times New Roman" w:eastAsia="Times New Roman" w:hAnsi="Times New Roman"/>
          <w:spacing w:val="-7"/>
          <w:w w:val="121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orks: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 w:line="257" w:lineRule="auto"/>
        <w:ind w:left="100" w:right="6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Python,</w:t>
      </w:r>
      <w:r>
        <w:rPr>
          <w:rFonts w:ascii="Times New Roman" w:cs="Times New Roman" w:eastAsia="Times New Roman" w:hAnsi="Times New Roman"/>
          <w:spacing w:val="13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7"/>
          <w:w w:val="11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3"/>
          <w:w w:val="11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aScript,</w:t>
      </w:r>
      <w:r>
        <w:rPr>
          <w:rFonts w:ascii="Times New Roman" w:cs="Times New Roman" w:eastAsia="Times New Roman" w:hAnsi="Times New Roman"/>
          <w:spacing w:val="6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Angular,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deJS,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ng</w:t>
      </w:r>
      <w:r>
        <w:rPr>
          <w:rFonts w:ascii="Times New Roman" w:cs="Times New Roman" w:eastAsia="Times New Roman" w:hAnsi="Times New Roman"/>
          <w:spacing w:val="3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Cloud,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Reactor,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RxJ</w:t>
      </w:r>
      <w:r>
        <w:rPr>
          <w:rFonts w:ascii="Times New Roman" w:cs="Times New Roman" w:eastAsia="Times New Roman" w:hAnsi="Times New Roman"/>
          <w:spacing w:val="-6"/>
          <w:w w:val="112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JSF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80"/>
        <w:ind w:left="100" w:right="7867"/>
      </w:pP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DevOps</w:t>
      </w:r>
      <w:r>
        <w:rPr>
          <w:rFonts w:ascii="Times New Roman" w:cs="Times New Roman" w:eastAsia="Times New Roman" w:hAnsi="Times New Roman"/>
          <w:spacing w:val="18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Calidad: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18"/>
        <w:ind w:left="100" w:right="78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Ku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ernetes,</w:t>
      </w:r>
      <w:r>
        <w:rPr>
          <w:rFonts w:ascii="Times New Roman" w:cs="Times New Roman" w:eastAsia="Times New Roman" w:hAnsi="Times New Roman"/>
          <w:spacing w:val="22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kins,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en,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Gradle,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SonarQu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JaCoCo,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JMet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kito,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JUnit,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Git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97"/>
        <w:ind w:left="100" w:right="6738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Mens</w:t>
      </w:r>
      <w:r>
        <w:rPr>
          <w:rFonts w:ascii="Times New Roman" w:cs="Times New Roman" w:eastAsia="Times New Roman" w:hAnsi="Times New Roman"/>
          <w:spacing w:val="17"/>
          <w:w w:val="12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jería</w:t>
      </w:r>
      <w:r>
        <w:rPr>
          <w:rFonts w:ascii="Times New Roman" w:cs="Times New Roman" w:eastAsia="Times New Roman" w:hAnsi="Times New Roman"/>
          <w:spacing w:val="2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Obser</w:t>
      </w:r>
      <w:r>
        <w:rPr>
          <w:rFonts w:ascii="Times New Roman" w:cs="Times New Roman" w:eastAsia="Times New Roman" w:hAnsi="Times New Roman"/>
          <w:spacing w:val="-14"/>
          <w:w w:val="121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abilidad: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18"/>
        <w:ind w:left="100" w:right="5958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Kaf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RabbitMQ,</w:t>
      </w:r>
      <w:r>
        <w:rPr>
          <w:rFonts w:ascii="Times New Roman" w:cs="Times New Roman" w:eastAsia="Times New Roman" w:hAnsi="Times New Roman"/>
          <w:spacing w:val="14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Grafana,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Elasticsea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r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h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97"/>
        <w:ind w:left="100" w:right="8204"/>
      </w:pP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Bases</w:t>
      </w:r>
      <w:r>
        <w:rPr>
          <w:rFonts w:ascii="Times New Roman" w:cs="Times New Roman" w:eastAsia="Times New Roman" w:hAnsi="Times New Roman"/>
          <w:spacing w:val="18"/>
          <w:w w:val="11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Datos: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spacing w:before="18"/>
        <w:ind w:left="100" w:right="3805"/>
      </w:pP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ostgreSQL,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MySQL,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MongoDB,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SQL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Oracle,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Redis,</w:t>
      </w:r>
      <w:r>
        <w:rPr>
          <w:rFonts w:ascii="Times New Roman" w:cs="Times New Roman" w:eastAsia="Times New Roman" w:hAnsi="Times New Roman"/>
          <w:spacing w:val="3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H2</w:t>
      </w:r>
    </w:p>
    <w:p>
      <w:pPr>
        <w:rPr>
          <w:sz w:val="15"/>
          <w:szCs w:val="15"/>
        </w:rPr>
        <w:jc w:val="left"/>
        <w:spacing w:before="9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ind w:left="100" w:right="6068"/>
      </w:pPr>
      <w:r>
        <w:pict>
          <v:group coordorigin="1020,354" coordsize="9865,0" style="position:absolute;margin-left:51.024pt;margin-top:17.7111pt;width:493.228pt;height:0pt;mso-position-horizontal-relative:page;mso-position-vertical-relative:paragraph;z-index:-308">
            <v:shape coordorigin="1020,354" coordsize="9865,0" filled="f" path="m1020,354l10885,354e" strokecolor="#000000" stroked="t" strokeweight="0.398pt" style="position:absolute;left:1020;top:354;width:9865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18"/>
          <w:sz w:val="24"/>
          <w:szCs w:val="24"/>
        </w:rPr>
        <w:t>Con</w:t>
      </w:r>
      <w:r>
        <w:rPr>
          <w:rFonts w:ascii="Times New Roman" w:cs="Times New Roman" w:eastAsia="Times New Roman" w:hAnsi="Times New Roman"/>
          <w:spacing w:val="9"/>
          <w:w w:val="118"/>
          <w:sz w:val="24"/>
          <w:szCs w:val="24"/>
        </w:rPr>
        <w:t>o</w:t>
      </w:r>
      <w:r>
        <w:rPr>
          <w:rFonts w:ascii="Times New Roman" w:cs="Times New Roman" w:eastAsia="Times New Roman" w:hAnsi="Times New Roman"/>
          <w:spacing w:val="0"/>
          <w:w w:val="118"/>
          <w:sz w:val="24"/>
          <w:szCs w:val="24"/>
        </w:rPr>
        <w:t>cimie</w:t>
      </w:r>
      <w:r>
        <w:rPr>
          <w:rFonts w:ascii="Times New Roman" w:cs="Times New Roman" w:eastAsia="Times New Roman" w:hAnsi="Times New Roman"/>
          <w:spacing w:val="-8"/>
          <w:w w:val="118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0"/>
          <w:w w:val="118"/>
          <w:sz w:val="24"/>
          <w:szCs w:val="24"/>
        </w:rPr>
        <w:t>tos</w:t>
      </w:r>
      <w:r>
        <w:rPr>
          <w:rFonts w:ascii="Times New Roman" w:cs="Times New Roman" w:eastAsia="Times New Roman" w:hAnsi="Times New Roman"/>
          <w:spacing w:val="21"/>
          <w:w w:val="118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4"/>
          <w:szCs w:val="24"/>
        </w:rPr>
        <w:t>Compleme</w:t>
      </w:r>
      <w:r>
        <w:rPr>
          <w:rFonts w:ascii="Times New Roman" w:cs="Times New Roman" w:eastAsia="Times New Roman" w:hAnsi="Times New Roman"/>
          <w:spacing w:val="-7"/>
          <w:w w:val="119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0"/>
          <w:w w:val="123"/>
          <w:sz w:val="24"/>
          <w:szCs w:val="24"/>
        </w:rPr>
        <w:t>tarios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7" w:line="140" w:lineRule="exact"/>
      </w:pPr>
      <w:r>
        <w:rPr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both"/>
        <w:ind w:left="100" w:right="4903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Jira,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Bitbu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et,</w:t>
      </w:r>
      <w:r>
        <w:rPr>
          <w:rFonts w:ascii="Times New Roman" w:cs="Times New Roman" w:eastAsia="Times New Roman" w:hAnsi="Times New Roman"/>
          <w:spacing w:val="18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Figma,</w:t>
      </w:r>
      <w:r>
        <w:rPr>
          <w:rFonts w:ascii="Times New Roman" w:cs="Times New Roman" w:eastAsia="Times New Roman" w:hAnsi="Times New Roman"/>
          <w:spacing w:val="5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ServiceDesk,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Scrum,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Ka</w:t>
      </w:r>
      <w:r>
        <w:rPr>
          <w:rFonts w:ascii="Times New Roman" w:cs="Times New Roman" w:eastAsia="Times New Roman" w:hAnsi="Times New Roman"/>
          <w:spacing w:val="-7"/>
          <w:w w:val="109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ban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9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ind w:left="100" w:right="7561"/>
      </w:pPr>
      <w:r>
        <w:pict>
          <v:group coordorigin="1020,354" coordsize="9865,0" style="position:absolute;margin-left:51.024pt;margin-top:17.7111pt;width:493.228pt;height:0pt;mso-position-horizontal-relative:page;mso-position-vertical-relative:paragraph;z-index:-307">
            <v:shape coordorigin="1020,354" coordsize="9865,0" filled="f" path="m1020,354l10885,354e" strokecolor="#000000" stroked="t" strokeweight="0.398pt" style="position:absolute;left:1020;top:354;width:9865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19"/>
          <w:sz w:val="24"/>
          <w:szCs w:val="24"/>
        </w:rPr>
        <w:t>Ex</w:t>
      </w:r>
      <w:r>
        <w:rPr>
          <w:rFonts w:ascii="Times New Roman" w:cs="Times New Roman" w:eastAsia="Times New Roman" w:hAnsi="Times New Roman"/>
          <w:spacing w:val="8"/>
          <w:w w:val="119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spacing w:val="0"/>
          <w:w w:val="119"/>
          <w:sz w:val="24"/>
          <w:szCs w:val="24"/>
        </w:rPr>
        <w:t>eriencia</w:t>
      </w:r>
      <w:r>
        <w:rPr>
          <w:rFonts w:ascii="Times New Roman" w:cs="Times New Roman" w:eastAsia="Times New Roman" w:hAnsi="Times New Roman"/>
          <w:spacing w:val="25"/>
          <w:w w:val="119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18"/>
          <w:sz w:val="24"/>
          <w:szCs w:val="24"/>
        </w:rPr>
        <w:t>La</w:t>
      </w:r>
      <w:r>
        <w:rPr>
          <w:rFonts w:ascii="Times New Roman" w:cs="Times New Roman" w:eastAsia="Times New Roman" w:hAnsi="Times New Roman"/>
          <w:spacing w:val="7"/>
          <w:w w:val="118"/>
          <w:sz w:val="24"/>
          <w:szCs w:val="24"/>
        </w:rPr>
        <w:t>b</w:t>
      </w:r>
      <w:r>
        <w:rPr>
          <w:rFonts w:ascii="Times New Roman" w:cs="Times New Roman" w:eastAsia="Times New Roman" w:hAnsi="Times New Roman"/>
          <w:spacing w:val="0"/>
          <w:w w:val="122"/>
          <w:sz w:val="24"/>
          <w:szCs w:val="24"/>
        </w:rPr>
        <w:t>or</w:t>
      </w:r>
      <w:r>
        <w:rPr>
          <w:rFonts w:ascii="Times New Roman" w:cs="Times New Roman" w:eastAsia="Times New Roman" w:hAnsi="Times New Roman"/>
          <w:spacing w:val="0"/>
          <w:w w:val="123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spacing w:val="0"/>
          <w:w w:val="112"/>
          <w:sz w:val="24"/>
          <w:szCs w:val="24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8" w:line="220" w:lineRule="exact"/>
        <w:sectPr>
          <w:pgNumType w:start="1"/>
          <w:pgMar w:bottom="280" w:footer="386" w:header="0" w:left="920" w:right="920" w:top="880"/>
          <w:footerReference r:id="rId4" w:type="default"/>
          <w:pgSz w:h="16840" w:w="11920"/>
        </w:sectPr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233" w:right="-53"/>
      </w:pPr>
      <w:r>
        <w:pict>
          <v:group coordorigin="1020,-27" coordsize="4036,391" style="position:absolute;margin-left:51.024pt;margin-top:-1.35347pt;width:201.781pt;height:19.527pt;mso-position-horizontal-relative:page;mso-position-vertical-relative:paragraph;z-index:-306">
            <v:shape coordorigin="1020,-27" coordsize="4036,391" fillcolor="#E5E5E5" filled="t" path="m1020,363l5056,363,5056,-27,1020,-27,1020,363xe" stroked="f" style="position:absolute;left:1020;top:-27;width:4036;height:391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-25"/>
          <w:w w:val="119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8"/>
          <w:w w:val="119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esa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Ingeniero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of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are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Sen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ior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07/2025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1"/>
          <w:w w:val="10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ctualidad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br w:type="column"/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ectPr>
          <w:type w:val="continuous"/>
          <w:pgSz w:h="16840" w:w="11920"/>
          <w:pgMar w:bottom="280" w:left="920" w:right="920" w:top="880"/>
          <w:cols w:equalWidth="off" w:num="2">
            <w:col w:space="4900" w:w="4004"/>
            <w:col w:w="1176"/>
          </w:cols>
        </w:sectPr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37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Synergia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37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07/2024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11/2025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20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  <w:sectPr>
          <w:type w:val="continuous"/>
          <w:pgSz w:h="16840" w:w="11920"/>
          <w:pgMar w:bottom="280" w:left="920" w:right="920" w:top="880"/>
        </w:sectPr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30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Análisis,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estimación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refinamie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historias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usuario.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56"/>
        <w:ind w:left="322"/>
      </w:pPr>
      <w:r>
        <w:pict>
          <v:group coordorigin="1044,210" coordsize="66,0" style="position:absolute;margin-left:52.198pt;margin-top:10.487pt;width:3.287pt;height:0pt;mso-position-horizontal-relative:page;mso-position-vertical-relative:paragraph;z-index:-304">
            <v:shape coordorigin="1044,210" coordsize="66,0" filled="f" path="m1044,210l1110,210e" strokecolor="#000000" stroked="t" strokeweight="3.387pt" style="position:absolute;left:1044;top:210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Angular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8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Angular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17.</w:t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303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8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17.</w:t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302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encript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tegrada</w:t>
      </w:r>
      <w:r>
        <w:rPr>
          <w:rFonts w:ascii="Times New Roman" w:cs="Times New Roman" w:eastAsia="Times New Roman" w:hAnsi="Times New Roman"/>
          <w:spacing w:val="14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SA</w:t>
      </w:r>
      <w:r>
        <w:rPr>
          <w:rFonts w:ascii="Times New Roman" w:cs="Times New Roman" w:eastAsia="Times New Roman" w:hAnsi="Times New Roman"/>
          <w:spacing w:val="-18"/>
          <w:w w:val="106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301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24"/>
          <w:w w:val="115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300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Gestión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endencias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otros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equi</w:t>
      </w:r>
      <w:r>
        <w:rPr>
          <w:rFonts w:ascii="Times New Roman" w:cs="Times New Roman" w:eastAsia="Times New Roman" w:hAnsi="Times New Roman"/>
          <w:spacing w:val="6"/>
          <w:w w:val="104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9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soluciones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ó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digo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como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configuración.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ordinación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despliegues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tornos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certificación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ducción.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7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Auth2,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Kaf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RxJ</w:t>
      </w:r>
      <w:r>
        <w:rPr>
          <w:rFonts w:ascii="Times New Roman" w:cs="Times New Roman" w:eastAsia="Times New Roman" w:hAnsi="Times New Roman"/>
          <w:spacing w:val="-6"/>
          <w:w w:val="112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97"/>
        <w:ind w:left="100"/>
      </w:pP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9"/>
          <w:w w:val="124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24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11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6"/>
          <w:w w:val="124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eb</w:t>
      </w:r>
      <w:r>
        <w:rPr>
          <w:rFonts w:ascii="Times New Roman" w:cs="Times New Roman" w:eastAsia="Times New Roman" w:hAnsi="Times New Roman"/>
          <w:spacing w:val="14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6"/>
          <w:w w:val="124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raza</w:t>
      </w:r>
      <w:r>
        <w:rPr>
          <w:rFonts w:ascii="Times New Roman" w:cs="Times New Roman" w:eastAsia="Times New Roman" w:hAnsi="Times New Roman"/>
          <w:spacing w:val="0"/>
          <w:w w:val="124"/>
          <w:sz w:val="22"/>
          <w:szCs w:val="22"/>
        </w:rPr>
        <w:t>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10"/>
          <w:w w:val="12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07/2024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11/2025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7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estimación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storias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usuario.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6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Angular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8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Angular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17.</w:t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9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8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17.</w:t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4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encript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SA</w:t>
      </w:r>
      <w:r>
        <w:rPr>
          <w:rFonts w:ascii="Times New Roman" w:cs="Times New Roman" w:eastAsia="Times New Roman" w:hAnsi="Times New Roman"/>
          <w:spacing w:val="-18"/>
          <w:w w:val="106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3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-24"/>
          <w:w w:val="115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2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ordinación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despliegues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ducti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Auth2,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Kaf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RxJ</w:t>
      </w:r>
      <w:r>
        <w:rPr>
          <w:rFonts w:ascii="Times New Roman" w:cs="Times New Roman" w:eastAsia="Times New Roman" w:hAnsi="Times New Roman"/>
          <w:spacing w:val="-6"/>
          <w:w w:val="112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8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33"/>
      </w:pPr>
      <w:r>
        <w:pict>
          <v:group coordorigin="1020,-44" coordsize="4555,391" style="position:absolute;margin-left:51.024pt;margin-top:-2.20447pt;width:227.725pt;height:19.527pt;mso-position-horizontal-relative:page;mso-position-vertical-relative:paragraph;z-index:-291">
            <v:shape coordorigin="1020,-44" coordsize="4555,391" fillcolor="#E5E5E5" filled="t" path="m1020,346l5575,346,5575,-44,1020,-44,1020,346xe" stroked="f" style="position:absolute;left:1020;top:-44;width:4555;height:391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NTT</w:t>
      </w:r>
      <w:r>
        <w:rPr>
          <w:rFonts w:ascii="Times New Roman" w:cs="Times New Roman" w:eastAsia="Times New Roman" w:hAnsi="Times New Roman"/>
          <w:spacing w:val="28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Data</w:t>
      </w:r>
      <w:r>
        <w:rPr>
          <w:rFonts w:ascii="Times New Roman" w:cs="Times New Roman" w:eastAsia="Times New Roman" w:hAnsi="Times New Roman"/>
          <w:spacing w:val="32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Mobile</w:t>
      </w:r>
      <w:r>
        <w:rPr>
          <w:rFonts w:ascii="Times New Roman" w:cs="Times New Roman" w:eastAsia="Times New Roman" w:hAnsi="Times New Roman"/>
          <w:spacing w:val="-27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Desarrollador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Senior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71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04/2025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06/2025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9"/>
          <w:w w:val="123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23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20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9"/>
          <w:w w:val="123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dministrador</w:t>
      </w:r>
      <w:r>
        <w:rPr>
          <w:rFonts w:ascii="Times New Roman" w:cs="Times New Roman" w:eastAsia="Times New Roman" w:hAnsi="Times New Roman"/>
          <w:spacing w:val="31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Conse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timie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                                              </w:t>
      </w:r>
      <w:r>
        <w:rPr>
          <w:rFonts w:ascii="Times New Roman" w:cs="Times New Roman" w:eastAsia="Times New Roman" w:hAnsi="Times New Roman"/>
          <w:spacing w:val="57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04/2024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01/2025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90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refinamie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historias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usuari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89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servicios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6"/>
          <w:w w:val="106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end.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Gestión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endencias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tre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equi</w:t>
      </w:r>
      <w:r>
        <w:rPr>
          <w:rFonts w:ascii="Times New Roman" w:cs="Times New Roman" w:eastAsia="Times New Roman" w:hAnsi="Times New Roman"/>
          <w:spacing w:val="6"/>
          <w:w w:val="104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1"/>
          <w:sz w:val="22"/>
          <w:szCs w:val="22"/>
        </w:rPr>
        <w:t>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 w:line="427" w:lineRule="auto"/>
        <w:ind w:firstLine="222" w:left="100" w:right="4285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7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pict>
          <v:group coordorigin="1020,855" coordsize="4722,391" style="position:absolute;margin-left:51.024pt;margin-top:42.7295pt;width:236.096pt;height:19.527pt;mso-position-horizontal-relative:page;mso-position-vertical-relative:paragraph;z-index:-286">
            <v:shape coordorigin="1020,855" coordsize="4722,391" fillcolor="#E5E5E5" filled="t" path="m1020,1245l5742,1245,5742,855,1020,855,1020,1245xe" stroked="f" style="position:absolute;left:1020;top:855;width:4722;height:391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ordinación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despliegues</w:t>
      </w:r>
      <w:r>
        <w:rPr>
          <w:rFonts w:ascii="Times New Roman" w:cs="Times New Roman" w:eastAsia="Times New Roman" w:hAnsi="Times New Roman"/>
          <w:spacing w:val="3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certificación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ducción.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Kaf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center"/>
        <w:spacing w:line="240" w:lineRule="exact"/>
        <w:ind w:left="196" w:right="64"/>
      </w:pPr>
      <w:r>
        <w:rPr>
          <w:rFonts w:ascii="Times New Roman" w:cs="Times New Roman" w:eastAsia="Times New Roman" w:hAnsi="Times New Roman"/>
          <w:spacing w:val="-25"/>
          <w:w w:val="121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reelance</w:t>
      </w:r>
      <w:r>
        <w:rPr>
          <w:rFonts w:ascii="Times New Roman" w:cs="Times New Roman" w:eastAsia="Times New Roman" w:hAnsi="Times New Roman"/>
          <w:spacing w:val="11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Ingeniero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of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are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ull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ma,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71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02/2024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03/2025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4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GOGO’s</w:t>
      </w:r>
      <w:r>
        <w:rPr>
          <w:rFonts w:ascii="Times New Roman" w:cs="Times New Roman" w:eastAsia="Times New Roman" w:hAnsi="Times New Roman"/>
          <w:spacing w:val="-7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Landing</w:t>
      </w:r>
      <w:r>
        <w:rPr>
          <w:rFonts w:ascii="Times New Roman" w:cs="Times New Roman" w:eastAsia="Times New Roman" w:hAnsi="Times New Roman"/>
          <w:spacing w:val="9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age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                                                              </w:t>
      </w:r>
      <w:r>
        <w:rPr>
          <w:rFonts w:ascii="Times New Roman" w:cs="Times New Roman" w:eastAsia="Times New Roman" w:hAnsi="Times New Roman"/>
          <w:spacing w:val="15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11/2024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01/2025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Creación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kups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98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eb.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4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Asesoría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12"/>
          <w:w w:val="103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jamie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to.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83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Construcción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iegue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ducción.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2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aluación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esupuesto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viabilidad.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deJS,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MongoDB.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97"/>
        <w:ind w:left="100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4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GES</w:t>
      </w:r>
      <w:r>
        <w:rPr>
          <w:rFonts w:ascii="Times New Roman" w:cs="Times New Roman" w:eastAsia="Times New Roman" w:hAnsi="Times New Roman"/>
          <w:spacing w:val="3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istema</w:t>
      </w:r>
      <w:r>
        <w:rPr>
          <w:rFonts w:ascii="Times New Roman" w:cs="Times New Roman" w:eastAsia="Times New Roman" w:hAnsi="Times New Roman"/>
          <w:spacing w:val="18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dministración</w:t>
      </w:r>
      <w:r>
        <w:rPr>
          <w:rFonts w:ascii="Times New Roman" w:cs="Times New Roman" w:eastAsia="Times New Roman" w:hAnsi="Times New Roman"/>
          <w:spacing w:val="25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Costos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                         </w:t>
      </w:r>
      <w:r>
        <w:rPr>
          <w:rFonts w:ascii="Times New Roman" w:cs="Times New Roman" w:eastAsia="Times New Roman" w:hAnsi="Times New Roman"/>
          <w:spacing w:val="11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04/2024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10/2024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81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aluación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vi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abilidad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técnic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  <w:sectPr>
          <w:pgMar w:bottom="280" w:footer="386" w:header="0" w:left="920" w:right="920" w:top="960"/>
          <w:pgSz w:h="16840" w:w="11920"/>
        </w:sectPr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80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arquitectura</w:t>
      </w:r>
      <w:r>
        <w:rPr>
          <w:rFonts w:ascii="Times New Roman" w:cs="Times New Roman" w:eastAsia="Times New Roman" w:hAnsi="Times New Roman"/>
          <w:spacing w:val="11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técnico.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56"/>
        <w:ind w:left="322"/>
      </w:pPr>
      <w:r>
        <w:pict>
          <v:group coordorigin="1044,210" coordsize="66,0" style="position:absolute;margin-left:52.198pt;margin-top:10.487pt;width:3.287pt;height:0pt;mso-position-horizontal-relative:page;mso-position-vertical-relative:paragraph;z-index:-279">
            <v:shape coordorigin="1044,210" coordsize="66,0" filled="f" path="m1044,210l1110,210e" strokecolor="#000000" stroked="t" strokeweight="3.387pt" style="position:absolute;left:1044;top:210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servicios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6"/>
          <w:w w:val="106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end.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cume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técnica.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7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Pruebas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9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erformance.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76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Planificación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salida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ducción.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6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257" w:lineRule="auto"/>
        <w:ind w:left="100" w:right="62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ring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3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Reactor,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Ku</w:t>
      </w:r>
      <w:r>
        <w:rPr>
          <w:rFonts w:ascii="Times New Roman" w:cs="Times New Roman" w:eastAsia="Times New Roman" w:hAnsi="Times New Roman"/>
          <w:spacing w:val="6"/>
          <w:w w:val="105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ernetes,</w:t>
      </w:r>
      <w:r>
        <w:rPr>
          <w:rFonts w:ascii="Times New Roman" w:cs="Times New Roman" w:eastAsia="Times New Roman" w:hAnsi="Times New Roman"/>
          <w:spacing w:val="15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stgreSQL,</w:t>
      </w:r>
      <w:r>
        <w:rPr>
          <w:rFonts w:ascii="Times New Roman" w:cs="Times New Roman" w:eastAsia="Times New Roman" w:hAnsi="Times New Roman"/>
          <w:spacing w:val="8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e,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Jira,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Bitbu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et,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Git,</w:t>
      </w:r>
      <w:r>
        <w:rPr>
          <w:rFonts w:ascii="Times New Roman" w:cs="Times New Roman" w:eastAsia="Times New Roman" w:hAnsi="Times New Roman"/>
          <w:spacing w:val="5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SonarQu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JUnit.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80"/>
        <w:ind w:left="100"/>
      </w:pP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37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GOGO</w:t>
      </w:r>
      <w:r>
        <w:rPr>
          <w:rFonts w:ascii="Times New Roman" w:cs="Times New Roman" w:eastAsia="Times New Roman" w:hAnsi="Times New Roman"/>
          <w:spacing w:val="10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Sistema</w:t>
      </w:r>
      <w:r>
        <w:rPr>
          <w:rFonts w:ascii="Times New Roman" w:cs="Times New Roman" w:eastAsia="Times New Roman" w:hAnsi="Times New Roman"/>
          <w:spacing w:val="16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Gestión</w:t>
      </w:r>
      <w:r>
        <w:rPr>
          <w:rFonts w:ascii="Times New Roman" w:cs="Times New Roman" w:eastAsia="Times New Roman" w:hAnsi="Times New Roman"/>
          <w:spacing w:val="16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tos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                                   </w:t>
      </w:r>
      <w:r>
        <w:rPr>
          <w:rFonts w:ascii="Times New Roman" w:cs="Times New Roman" w:eastAsia="Times New Roman" w:hAnsi="Times New Roman"/>
          <w:spacing w:val="62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02/2024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04/20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24</w:t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aluación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lisis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presupuesto.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4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servicios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6"/>
          <w:w w:val="106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end.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3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cume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técnica.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72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Pruebas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6"/>
          <w:w w:val="109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erformance.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71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Planificación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ducti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6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Ku</w:t>
      </w:r>
      <w:r>
        <w:rPr>
          <w:rFonts w:ascii="Times New Roman" w:cs="Times New Roman" w:eastAsia="Times New Roman" w:hAnsi="Times New Roman"/>
          <w:spacing w:val="6"/>
          <w:w w:val="107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ernetes,</w:t>
      </w:r>
      <w:r>
        <w:rPr>
          <w:rFonts w:ascii="Times New Roman" w:cs="Times New Roman" w:eastAsia="Times New Roman" w:hAnsi="Times New Roman"/>
          <w:spacing w:val="10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3"/>
          <w:w w:val="107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aScr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ipt,</w:t>
      </w:r>
      <w:r>
        <w:rPr>
          <w:rFonts w:ascii="Times New Roman" w:cs="Times New Roman" w:eastAsia="Times New Roman" w:hAnsi="Times New Roman"/>
          <w:spacing w:val="41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ostgreSQL,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Azur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e.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33"/>
      </w:pPr>
      <w:r>
        <w:pict>
          <v:group coordorigin="1020,-5" coordsize="3436,313" style="position:absolute;margin-left:51.024pt;margin-top:-0.248469pt;width:171.78pt;height:15.627pt;mso-position-horizontal-relative:page;mso-position-vertical-relative:paragraph;z-index:-270">
            <v:shape coordorigin="1020,-5" coordsize="3436,313" fillcolor="#E5E5E5" filled="t" path="m1020,308l4456,308,4456,-5,1020,-5,1020,308xe" stroked="f" style="position:absolute;left:1020;top:-5;width:3436;height:313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Encora</w:t>
      </w:r>
      <w:r>
        <w:rPr>
          <w:rFonts w:ascii="Times New Roman" w:cs="Times New Roman" w:eastAsia="Times New Roman" w:hAnsi="Times New Roman"/>
          <w:spacing w:val="5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Ingeniero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Sof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are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02/2022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02/2024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37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ico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rp</w:t>
      </w:r>
      <w:r>
        <w:rPr>
          <w:rFonts w:ascii="Times New Roman" w:cs="Times New Roman" w:eastAsia="Times New Roman" w:hAnsi="Times New Roman"/>
          <w:spacing w:val="5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DiaDiaDex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9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Definición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lineamie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técnicos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estándares</w:t>
      </w:r>
      <w:r>
        <w:rPr>
          <w:rFonts w:ascii="Times New Roman" w:cs="Times New Roman" w:eastAsia="Times New Roman" w:hAnsi="Times New Roman"/>
          <w:spacing w:val="14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calidad.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funci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onalidades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críti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cas.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7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Revisión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flujos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cross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mejoras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rendimie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to.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66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Estrategias</w:t>
      </w:r>
      <w:r>
        <w:rPr>
          <w:rFonts w:ascii="Times New Roman" w:cs="Times New Roman" w:eastAsia="Times New Roman" w:hAnsi="Times New Roman"/>
          <w:spacing w:val="13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despliegue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obser</w:t>
      </w:r>
      <w:r>
        <w:rPr>
          <w:rFonts w:ascii="Times New Roman" w:cs="Times New Roman" w:eastAsia="Times New Roman" w:hAnsi="Times New Roman"/>
          <w:spacing w:val="-12"/>
          <w:w w:val="104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abilidad.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Revisión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propuestas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técnicas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del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equi</w:t>
      </w:r>
      <w:r>
        <w:rPr>
          <w:rFonts w:ascii="Times New Roman" w:cs="Times New Roman" w:eastAsia="Times New Roman" w:hAnsi="Times New Roman"/>
          <w:spacing w:val="6"/>
          <w:w w:val="104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4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Seguimie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ceremonias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Scrum.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6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257" w:lineRule="auto"/>
        <w:ind w:left="100" w:right="63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7"/>
          <w:w w:val="113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4"/>
          <w:w w:val="113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20"/>
          <w:w w:val="11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Reacto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Ku</w:t>
      </w:r>
      <w:r>
        <w:rPr>
          <w:rFonts w:ascii="Times New Roman" w:cs="Times New Roman" w:eastAsia="Times New Roman" w:hAnsi="Times New Roman"/>
          <w:spacing w:val="7"/>
          <w:w w:val="109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erne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tes,</w:t>
      </w:r>
      <w:r>
        <w:rPr>
          <w:rFonts w:ascii="Times New Roman" w:cs="Times New Roman" w:eastAsia="Times New Roman" w:hAnsi="Times New Roman"/>
          <w:spacing w:val="3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Python,</w:t>
      </w:r>
      <w:r>
        <w:rPr>
          <w:rFonts w:ascii="Times New Roman" w:cs="Times New Roman" w:eastAsia="Times New Roman" w:hAnsi="Times New Roman"/>
          <w:spacing w:val="36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7"/>
          <w:w w:val="109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3"/>
          <w:w w:val="109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aScript,</w:t>
      </w:r>
      <w:r>
        <w:rPr>
          <w:rFonts w:ascii="Times New Roman" w:cs="Times New Roman" w:eastAsia="Times New Roman" w:hAnsi="Times New Roman"/>
          <w:spacing w:val="32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ostgre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SQL,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Azure,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Jira,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Bitbu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et,</w:t>
      </w:r>
      <w:r>
        <w:rPr>
          <w:rFonts w:ascii="Times New Roman" w:cs="Times New Roman" w:eastAsia="Times New Roman" w:hAnsi="Times New Roman"/>
          <w:spacing w:val="18"/>
          <w:w w:val="10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Git,</w:t>
      </w:r>
      <w:r>
        <w:rPr>
          <w:rFonts w:ascii="Times New Roman" w:cs="Times New Roman" w:eastAsia="Times New Roman" w:hAnsi="Times New Roman"/>
          <w:spacing w:val="5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SonarQu</w:t>
      </w:r>
      <w:r>
        <w:rPr>
          <w:rFonts w:ascii="Times New Roman" w:cs="Times New Roman" w:eastAsia="Times New Roman" w:hAnsi="Times New Roman"/>
          <w:spacing w:val="7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JaCoCo,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JUnit,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Cucu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Grafana,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Elasticsear</w:t>
      </w:r>
      <w:r>
        <w:rPr>
          <w:rFonts w:ascii="Times New Roman" w:cs="Times New Roman" w:eastAsia="Times New Roman" w:hAnsi="Times New Roman"/>
          <w:spacing w:val="-6"/>
          <w:w w:val="106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h.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33"/>
      </w:pPr>
      <w:r>
        <w:pict>
          <v:group coordorigin="1020,-5" coordsize="4030,270" style="position:absolute;margin-left:51.024pt;margin-top:-0.247469pt;width:201.485pt;height:13.506pt;mso-position-horizontal-relative:page;mso-position-vertical-relative:paragraph;z-index:-263">
            <v:shape coordorigin="1020,-5" coordsize="4030,270" fillcolor="#E5E5E5" filled="t" path="m1020,265l5050,265,5050,-5,1020,-5,1020,265xe" stroked="f" style="position:absolute;left:1020;top:-5;width:4030;height:270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Global66</w:t>
      </w:r>
      <w:r>
        <w:rPr>
          <w:rFonts w:ascii="Times New Roman" w:cs="Times New Roman" w:eastAsia="Times New Roman" w:hAnsi="Times New Roman"/>
          <w:spacing w:val="8"/>
          <w:w w:val="11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Desarrollador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Senior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05/2021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06/2022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9"/>
          <w:w w:val="12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26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6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-7"/>
          <w:w w:val="12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9"/>
          <w:w w:val="126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26"/>
          <w:sz w:val="22"/>
          <w:szCs w:val="22"/>
        </w:rPr>
        <w:t>ortal</w:t>
      </w:r>
      <w:r>
        <w:rPr>
          <w:rFonts w:ascii="Times New Roman" w:cs="Times New Roman" w:eastAsia="Times New Roman" w:hAnsi="Times New Roman"/>
          <w:spacing w:val="35"/>
          <w:w w:val="12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Remesas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2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del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core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neg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cio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remesas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ternacio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nales.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1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tegración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medios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pago</w:t>
      </w:r>
      <w:r>
        <w:rPr>
          <w:rFonts w:ascii="Times New Roman" w:cs="Times New Roman" w:eastAsia="Times New Roman" w:hAnsi="Times New Roman"/>
          <w:spacing w:val="3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últiples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países.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60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cesos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fondeo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bancar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(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yIn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77"/>
          <w:sz w:val="22"/>
          <w:szCs w:val="22"/>
        </w:rPr>
        <w:t>/</w:t>
      </w:r>
      <w:r>
        <w:rPr>
          <w:rFonts w:ascii="Times New Roman" w:cs="Times New Roman" w:eastAsia="Times New Roman" w:hAnsi="Times New Roman"/>
          <w:spacing w:val="-25"/>
          <w:w w:val="17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-6"/>
          <w:w w:val="11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11"/>
          <w:sz w:val="22"/>
          <w:szCs w:val="22"/>
        </w:rPr>
        <w:t>yOut).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9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Desarrollo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arquite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cturas</w:t>
      </w:r>
      <w:r>
        <w:rPr>
          <w:rFonts w:ascii="Times New Roman" w:cs="Times New Roman" w:eastAsia="Times New Roman" w:hAnsi="Times New Roman"/>
          <w:spacing w:val="18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erless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Step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5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11"/>
          <w:sz w:val="22"/>
          <w:szCs w:val="22"/>
        </w:rPr>
        <w:t>unct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ions.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 w:line="426" w:lineRule="auto"/>
        <w:ind w:firstLine="222" w:left="100" w:right="2766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5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pict>
          <v:group coordorigin="1020,854" coordsize="4766,391" style="position:absolute;margin-left:51.024pt;margin-top:42.6785pt;width:238.294pt;height:19.527pt;mso-position-horizontal-relative:page;mso-position-vertical-relative:paragraph;z-index:-257">
            <v:shape coordorigin="1020,854" coordsize="4766,391" fillcolor="#E5E5E5" filled="t" path="m1020,1244l5786,1244,5786,854,1020,854,1020,1244xe" stroked="f" style="position:absolute;left:1020;top:854;width:4766;height:391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TDD,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incipios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SOLID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pruebas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tegración.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B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ot,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WS,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Jenkins,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MySQL,</w:t>
      </w:r>
      <w:r>
        <w:rPr>
          <w:rFonts w:ascii="Times New Roman" w:cs="Times New Roman" w:eastAsia="Times New Roman" w:hAnsi="Times New Roman"/>
          <w:spacing w:val="3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-6"/>
          <w:w w:val="103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erless.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240" w:lineRule="exact"/>
        <w:ind w:left="233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Hi</w:t>
      </w:r>
      <w:r>
        <w:rPr>
          <w:rFonts w:ascii="Times New Roman" w:cs="Times New Roman" w:eastAsia="Times New Roman" w:hAnsi="Times New Roman"/>
          <w:spacing w:val="8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er</w:t>
      </w:r>
      <w:r>
        <w:rPr>
          <w:rFonts w:ascii="Times New Roman" w:cs="Times New Roman" w:eastAsia="Times New Roman" w:hAnsi="Times New Roman"/>
          <w:spacing w:val="32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S.A.</w:t>
      </w:r>
      <w:r>
        <w:rPr>
          <w:rFonts w:ascii="Times New Roman" w:cs="Times New Roman" w:eastAsia="Times New Roman" w:hAnsi="Times New Roman"/>
          <w:spacing w:val="-2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lador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Senior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ull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71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11/2019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05/2021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37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Migr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ción</w:t>
      </w:r>
      <w:r>
        <w:rPr>
          <w:rFonts w:ascii="Times New Roman" w:cs="Times New Roman" w:eastAsia="Times New Roman" w:hAnsi="Times New Roman"/>
          <w:spacing w:val="4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Hi</w:t>
      </w:r>
      <w:r>
        <w:rPr>
          <w:rFonts w:ascii="Times New Roman" w:cs="Times New Roman" w:eastAsia="Times New Roman" w:hAnsi="Times New Roman"/>
          <w:spacing w:val="7"/>
          <w:w w:val="122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erCe</w:t>
      </w:r>
      <w:r>
        <w:rPr>
          <w:rFonts w:ascii="Times New Roman" w:cs="Times New Roman" w:eastAsia="Times New Roman" w:hAnsi="Times New Roman"/>
          <w:spacing w:val="-7"/>
          <w:w w:val="123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35"/>
          <w:sz w:val="22"/>
          <w:szCs w:val="22"/>
        </w:rPr>
        <w:t>ter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  <w:sectPr>
          <w:pgNumType w:start="3"/>
          <w:pgMar w:bottom="280" w:footer="386" w:header="0" w:left="920" w:right="920" w:top="960"/>
          <w:footerReference r:id="rId6" w:type="default"/>
          <w:pgSz w:h="16840" w:w="11920"/>
        </w:sectPr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6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Migración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platafo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rma</w:t>
      </w:r>
      <w:r>
        <w:rPr>
          <w:rFonts w:ascii="Times New Roman" w:cs="Times New Roman" w:eastAsia="Times New Roman" w:hAnsi="Times New Roman"/>
          <w:spacing w:val="21"/>
          <w:w w:val="107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configuración</w:t>
      </w:r>
      <w:r>
        <w:rPr>
          <w:rFonts w:ascii="Times New Roman" w:cs="Times New Roman" w:eastAsia="Times New Roman" w:hAnsi="Times New Roman"/>
          <w:spacing w:val="4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POS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arquitectura</w:t>
      </w:r>
      <w:r>
        <w:rPr>
          <w:rFonts w:ascii="Times New Roman" w:cs="Times New Roman" w:eastAsia="Times New Roman" w:hAnsi="Times New Roman"/>
          <w:spacing w:val="11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m</w:t>
      </w:r>
      <w:r>
        <w:rPr>
          <w:rFonts w:ascii="Times New Roman" w:cs="Times New Roman" w:eastAsia="Times New Roman" w:hAnsi="Times New Roman"/>
          <w:spacing w:val="6"/>
          <w:w w:val="102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derna.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56"/>
        <w:ind w:left="322"/>
      </w:pPr>
      <w:r>
        <w:pict>
          <v:group coordorigin="1044,210" coordsize="66,0" style="position:absolute;margin-left:52.198pt;margin-top:10.487pt;width:3.287pt;height:0pt;mso-position-horizontal-relative:page;mso-position-vertical-relative:paragraph;z-index:-255">
            <v:shape coordorigin="1044,210" coordsize="66,0" filled="f" path="m1044,210l1110,210e" strokecolor="#000000" stroked="t" strokeweight="3.387pt" style="position:absolute;left:1044;top:210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Desarrollo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ll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Sta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5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con</w:t>
      </w:r>
      <w:r>
        <w:rPr>
          <w:rFonts w:ascii="Times New Roman" w:cs="Times New Roman" w:eastAsia="Times New Roman" w:hAnsi="Times New Roman"/>
          <w:spacing w:val="2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Cloud</w:t>
      </w:r>
      <w:r>
        <w:rPr>
          <w:rFonts w:ascii="Times New Roman" w:cs="Times New Roman" w:eastAsia="Times New Roman" w:hAnsi="Times New Roman"/>
          <w:spacing w:val="4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Angular.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4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sz w:val="22"/>
          <w:szCs w:val="22"/>
        </w:rPr>
        <w:t>CI/CD</w:t>
      </w:r>
      <w:r>
        <w:rPr>
          <w:rFonts w:ascii="Times New Roman" w:cs="Times New Roman" w:eastAsia="Times New Roman" w:hAnsi="Times New Roman"/>
          <w:spacing w:val="10"/>
          <w:w w:val="11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tenedores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2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WS.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3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Diseño</w:t>
      </w:r>
      <w:r>
        <w:rPr>
          <w:rFonts w:ascii="Times New Roman" w:cs="Times New Roman" w:eastAsia="Times New Roman" w:hAnsi="Times New Roman"/>
          <w:spacing w:val="3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impleme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tación</w:t>
      </w:r>
      <w:r>
        <w:rPr>
          <w:rFonts w:ascii="Times New Roman" w:cs="Times New Roman" w:eastAsia="Times New Roman" w:hAnsi="Times New Roman"/>
          <w:spacing w:val="16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terfaces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usuario.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</w:t>
      </w:r>
      <w:r>
        <w:rPr>
          <w:rFonts w:ascii="Times New Roman" w:cs="Times New Roman" w:eastAsia="Times New Roman" w:hAnsi="Times New Roman"/>
          <w:spacing w:val="4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Cloud,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Angu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lar,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RxJ</w:t>
      </w:r>
      <w:r>
        <w:rPr>
          <w:rFonts w:ascii="Times New Roman" w:cs="Times New Roman" w:eastAsia="Times New Roman" w:hAnsi="Times New Roman"/>
          <w:spacing w:val="-7"/>
          <w:w w:val="11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3"/>
          <w:w w:val="11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1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15"/>
          <w:w w:val="11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WS,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Jenkins,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MySQL.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33"/>
      </w:pPr>
      <w:r>
        <w:pict>
          <v:group coordorigin="1020,-5" coordsize="4637,270" style="position:absolute;margin-left:51.024pt;margin-top:-0.247469pt;width:231.843pt;height:13.506pt;mso-position-horizontal-relative:page;mso-position-vertical-relative:paragraph;z-index:-252">
            <v:shape coordorigin="1020,-5" coordsize="4637,270" fillcolor="#E5E5E5" filled="t" path="m1020,265l5657,265,5657,-5,1020,-5,1020,265xe" stroked="f" style="position:absolute;left:1020;top:-5;width:4637;height:270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Consis</w:t>
      </w:r>
      <w:r>
        <w:rPr>
          <w:rFonts w:ascii="Times New Roman" w:cs="Times New Roman" w:eastAsia="Times New Roman" w:hAnsi="Times New Roman"/>
          <w:spacing w:val="-8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ternational</w:t>
      </w:r>
      <w:r>
        <w:rPr>
          <w:rFonts w:ascii="Times New Roman" w:cs="Times New Roman" w:eastAsia="Times New Roman" w:hAnsi="Times New Roman"/>
          <w:spacing w:val="52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—</w:t>
      </w:r>
      <w:r>
        <w:rPr>
          <w:rFonts w:ascii="Times New Roman" w:cs="Times New Roman" w:eastAsia="Times New Roman" w:hAnsi="Times New Roman"/>
          <w:spacing w:val="1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Líder</w:t>
      </w:r>
      <w:r>
        <w:rPr>
          <w:rFonts w:ascii="Times New Roman" w:cs="Times New Roman" w:eastAsia="Times New Roman" w:hAnsi="Times New Roman"/>
          <w:spacing w:val="3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Té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cnico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Lima,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6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erú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11/2017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2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10/2019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ecto:</w:t>
      </w:r>
      <w:r>
        <w:rPr>
          <w:rFonts w:ascii="Times New Roman" w:cs="Times New Roman" w:eastAsia="Times New Roman" w:hAnsi="Times New Roman"/>
          <w:spacing w:val="29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26"/>
          <w:w w:val="122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rame</w:t>
      </w:r>
      <w:r>
        <w:rPr>
          <w:rFonts w:ascii="Times New Roman" w:cs="Times New Roman" w:eastAsia="Times New Roman" w:hAnsi="Times New Roman"/>
          <w:spacing w:val="-9"/>
          <w:w w:val="122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22"/>
          <w:sz w:val="22"/>
          <w:szCs w:val="22"/>
        </w:rPr>
        <w:t>ork</w:t>
      </w:r>
      <w:r>
        <w:rPr>
          <w:rFonts w:ascii="Times New Roman" w:cs="Times New Roman" w:eastAsia="Times New Roman" w:hAnsi="Times New Roman"/>
          <w:spacing w:val="23"/>
          <w:w w:val="12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Seguros</w:t>
      </w:r>
      <w:r>
        <w:rPr>
          <w:rFonts w:ascii="Times New Roman" w:cs="Times New Roman" w:eastAsia="Times New Roman" w:hAnsi="Times New Roman"/>
          <w:spacing w:val="18"/>
          <w:w w:val="11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7"/>
          <w:w w:val="118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16"/>
          <w:sz w:val="22"/>
          <w:szCs w:val="22"/>
        </w:rPr>
        <w:t>csel-E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1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corrección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ncidencias</w:t>
      </w:r>
      <w:r>
        <w:rPr>
          <w:rFonts w:ascii="Times New Roman" w:cs="Times New Roman" w:eastAsia="Times New Roman" w:hAnsi="Times New Roman"/>
          <w:spacing w:val="5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6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ducti</w:t>
      </w:r>
      <w:r>
        <w:rPr>
          <w:rFonts w:ascii="Times New Roman" w:cs="Times New Roman" w:eastAsia="Times New Roman" w:hAnsi="Times New Roman"/>
          <w:spacing w:val="-12"/>
          <w:w w:val="108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as.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50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Desarrollo</w:t>
      </w:r>
      <w:r>
        <w:rPr>
          <w:rFonts w:ascii="Times New Roman" w:cs="Times New Roman" w:eastAsia="Times New Roman" w:hAnsi="Times New Roman"/>
          <w:spacing w:val="4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scripts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co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rrección</w:t>
      </w:r>
      <w:r>
        <w:rPr>
          <w:rFonts w:ascii="Times New Roman" w:cs="Times New Roman" w:eastAsia="Times New Roman" w:hAnsi="Times New Roman"/>
          <w:spacing w:val="3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datos.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49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Análisis</w:t>
      </w:r>
      <w:r>
        <w:rPr>
          <w:rFonts w:ascii="Times New Roman" w:cs="Times New Roman" w:eastAsia="Times New Roman" w:hAnsi="Times New Roman"/>
          <w:spacing w:val="4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requerimi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5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5"/>
          <w:sz w:val="22"/>
          <w:szCs w:val="22"/>
        </w:rPr>
        <w:t>tos</w:t>
      </w:r>
      <w:r>
        <w:rPr>
          <w:rFonts w:ascii="Times New Roman" w:cs="Times New Roman" w:eastAsia="Times New Roman" w:hAnsi="Times New Roman"/>
          <w:spacing w:val="20"/>
          <w:w w:val="105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ención</w:t>
      </w:r>
      <w:r>
        <w:rPr>
          <w:rFonts w:ascii="Times New Roman" w:cs="Times New Roman" w:eastAsia="Times New Roman" w:hAnsi="Times New Roman"/>
          <w:spacing w:val="5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defectos.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48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So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rte</w:t>
      </w:r>
      <w:r>
        <w:rPr>
          <w:rFonts w:ascii="Times New Roman" w:cs="Times New Roman" w:eastAsia="Times New Roman" w:hAnsi="Times New Roman"/>
          <w:spacing w:val="5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2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pr</w:t>
      </w:r>
      <w:r>
        <w:rPr>
          <w:rFonts w:ascii="Times New Roman" w:cs="Times New Roman" w:eastAsia="Times New Roman" w:hAnsi="Times New Roman"/>
          <w:spacing w:val="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ducción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2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trega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evidencias.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ecnologías: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2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Spring,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JSF,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sz w:val="22"/>
          <w:szCs w:val="22"/>
        </w:rPr>
        <w:t>Struts,</w:t>
      </w:r>
      <w:r>
        <w:rPr>
          <w:rFonts w:ascii="Times New Roman" w:cs="Times New Roman" w:eastAsia="Times New Roman" w:hAnsi="Times New Roman"/>
          <w:spacing w:val="10"/>
          <w:w w:val="11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Oracle,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SQL</w:t>
      </w:r>
      <w:r>
        <w:rPr>
          <w:rFonts w:ascii="Times New Roman" w:cs="Times New Roman" w:eastAsia="Times New Roman" w:hAnsi="Times New Roman"/>
          <w:spacing w:val="26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Ser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er,</w:t>
      </w:r>
      <w:r>
        <w:rPr>
          <w:rFonts w:ascii="Times New Roman" w:cs="Times New Roman" w:eastAsia="Times New Roman" w:hAnsi="Times New Roman"/>
          <w:spacing w:val="43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ebSphere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6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omcat.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9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9960" w:val="left"/>
        </w:tabs>
        <w:jc w:val="left"/>
        <w:ind w:left="100"/>
      </w:pPr>
      <w:r>
        <w:rPr>
          <w:rFonts w:ascii="Times New Roman" w:cs="Times New Roman" w:eastAsia="Times New Roman" w:hAnsi="Times New Roman"/>
          <w:w w:val="118"/>
          <w:sz w:val="24"/>
          <w:szCs w:val="24"/>
        </w:rPr>
      </w:r>
      <w:r>
        <w:rPr>
          <w:rFonts w:ascii="Times New Roman" w:cs="Times New Roman" w:eastAsia="Times New Roman" w:hAnsi="Times New Roman"/>
          <w:w w:val="118"/>
          <w:sz w:val="24"/>
          <w:szCs w:val="24"/>
          <w:u w:color="000000" w:val="single"/>
        </w:rPr>
        <w:t>Educación</w:t>
      </w:r>
      <w:r>
        <w:rPr>
          <w:rFonts w:ascii="Times New Roman" w:cs="Times New Roman" w:eastAsia="Times New Roman" w:hAnsi="Times New Roman"/>
          <w:w w:val="118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  <w:tab/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Técnico</w:t>
      </w:r>
      <w:r>
        <w:rPr>
          <w:rFonts w:ascii="Times New Roman" w:cs="Times New Roman" w:eastAsia="Times New Roman" w:hAnsi="Times New Roman"/>
          <w:spacing w:val="3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Su</w:t>
      </w:r>
      <w:r>
        <w:rPr>
          <w:rFonts w:ascii="Times New Roman" w:cs="Times New Roman" w:eastAsia="Times New Roman" w:hAnsi="Times New Roman"/>
          <w:spacing w:val="8"/>
          <w:w w:val="120"/>
          <w:sz w:val="22"/>
          <w:szCs w:val="22"/>
        </w:rPr>
        <w:t>p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erior</w:t>
      </w:r>
      <w:r>
        <w:rPr>
          <w:rFonts w:ascii="Times New Roman" w:cs="Times New Roman" w:eastAsia="Times New Roman" w:hAnsi="Times New Roman"/>
          <w:spacing w:val="31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Uni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ers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i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ta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rio</w:t>
      </w:r>
      <w:r>
        <w:rPr>
          <w:rFonts w:ascii="Times New Roman" w:cs="Times New Roman" w:eastAsia="Times New Roman" w:hAnsi="Times New Roman"/>
          <w:spacing w:val="49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Informática</w:t>
      </w:r>
      <w:r>
        <w:rPr>
          <w:rFonts w:ascii="Times New Roman" w:cs="Times New Roman" w:eastAsia="Times New Roman" w:hAnsi="Times New Roman"/>
          <w:spacing w:val="0"/>
          <w:w w:val="123"/>
          <w:sz w:val="22"/>
          <w:szCs w:val="22"/>
        </w:rPr>
        <w:t>                                                     </w:t>
      </w:r>
      <w:r>
        <w:rPr>
          <w:rFonts w:ascii="Times New Roman" w:cs="Times New Roman" w:eastAsia="Times New Roman" w:hAnsi="Times New Roman"/>
          <w:spacing w:val="47"/>
          <w:w w:val="123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2011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2014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IUTIRLA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02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3"/>
          <w:sz w:val="22"/>
          <w:szCs w:val="22"/>
        </w:rPr>
        <w:t>enezuela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97"/>
        <w:ind w:left="100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Ba</w:t>
      </w:r>
      <w:r>
        <w:rPr>
          <w:rFonts w:ascii="Times New Roman" w:cs="Times New Roman" w:eastAsia="Times New Roman" w:hAnsi="Times New Roman"/>
          <w:spacing w:val="-8"/>
          <w:w w:val="120"/>
          <w:sz w:val="22"/>
          <w:szCs w:val="22"/>
        </w:rPr>
        <w:t>c</w:t>
      </w: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hiller</w:t>
      </w:r>
      <w:r>
        <w:rPr>
          <w:rFonts w:ascii="Times New Roman" w:cs="Times New Roman" w:eastAsia="Times New Roman" w:hAnsi="Times New Roman"/>
          <w:spacing w:val="20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Ciencias</w:t>
      </w:r>
      <w:r>
        <w:rPr>
          <w:rFonts w:ascii="Times New Roman" w:cs="Times New Roman" w:eastAsia="Times New Roman" w:hAnsi="Times New Roman"/>
          <w:spacing w:val="0"/>
          <w:w w:val="119"/>
          <w:sz w:val="22"/>
          <w:szCs w:val="22"/>
        </w:rPr>
        <w:t>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45"/>
          <w:w w:val="11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2001</w:t>
      </w:r>
      <w:r>
        <w:rPr>
          <w:rFonts w:ascii="Times New Roman" w:cs="Times New Roman" w:eastAsia="Times New Roman" w:hAnsi="Times New Roman"/>
          <w:spacing w:val="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2006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Unidad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Educati</w:t>
      </w:r>
      <w:r>
        <w:rPr>
          <w:rFonts w:ascii="Times New Roman" w:cs="Times New Roman" w:eastAsia="Times New Roman" w:hAnsi="Times New Roman"/>
          <w:spacing w:val="-13"/>
          <w:w w:val="109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09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15"/>
          <w:w w:val="109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Nacional</w:t>
      </w:r>
      <w:r>
        <w:rPr>
          <w:rFonts w:ascii="Times New Roman" w:cs="Times New Roman" w:eastAsia="Times New Roman" w:hAnsi="Times New Roman"/>
          <w:spacing w:val="5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Andrés</w:t>
      </w:r>
      <w:r>
        <w:rPr>
          <w:rFonts w:ascii="Times New Roman" w:cs="Times New Roman" w:eastAsia="Times New Roman" w:hAnsi="Times New Roman"/>
          <w:spacing w:val="4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y</w:t>
      </w:r>
      <w:r>
        <w:rPr>
          <w:rFonts w:ascii="Times New Roman" w:cs="Times New Roman" w:eastAsia="Times New Roman" w:hAnsi="Times New Roman"/>
          <w:spacing w:val="31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Blanco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97"/>
        <w:ind w:left="100"/>
      </w:pP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Certificaciones</w:t>
      </w:r>
      <w:r>
        <w:rPr>
          <w:rFonts w:ascii="Times New Roman" w:cs="Times New Roman" w:eastAsia="Times New Roman" w:hAnsi="Times New Roman"/>
          <w:spacing w:val="-10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IBM</w:t>
      </w:r>
      <w:r>
        <w:rPr>
          <w:rFonts w:ascii="Times New Roman" w:cs="Times New Roman" w:eastAsia="Times New Roman" w:hAnsi="Times New Roman"/>
          <w:spacing w:val="16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8"/>
          <w:w w:val="12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d</w:t>
      </w:r>
      <w:r>
        <w:rPr>
          <w:rFonts w:ascii="Times New Roman" w:cs="Times New Roman" w:eastAsia="Times New Roman" w:hAnsi="Times New Roman"/>
          <w:spacing w:val="-17"/>
          <w:w w:val="121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anced</w:t>
      </w:r>
      <w:r>
        <w:rPr>
          <w:rFonts w:ascii="Times New Roman" w:cs="Times New Roman" w:eastAsia="Times New Roman" w:hAnsi="Times New Roman"/>
          <w:spacing w:val="18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Career</w:t>
      </w:r>
      <w:r>
        <w:rPr>
          <w:rFonts w:ascii="Times New Roman" w:cs="Times New Roman" w:eastAsia="Times New Roman" w:hAnsi="Times New Roman"/>
          <w:spacing w:val="40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Education</w:t>
      </w:r>
      <w:r>
        <w:rPr>
          <w:rFonts w:ascii="Times New Roman" w:cs="Times New Roman" w:eastAsia="Times New Roman" w:hAnsi="Times New Roman"/>
          <w:spacing w:val="0"/>
          <w:w w:val="121"/>
          <w:sz w:val="22"/>
          <w:szCs w:val="22"/>
        </w:rPr>
        <w:t>                                                  </w:t>
      </w:r>
      <w:r>
        <w:rPr>
          <w:rFonts w:ascii="Times New Roman" w:cs="Times New Roman" w:eastAsia="Times New Roman" w:hAnsi="Times New Roman"/>
          <w:spacing w:val="45"/>
          <w:w w:val="12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2006</w:t>
      </w:r>
      <w:r>
        <w:rPr>
          <w:rFonts w:ascii="Times New Roman" w:cs="Times New Roman" w:eastAsia="Times New Roman" w:hAnsi="Times New Roman"/>
          <w:spacing w:val="9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–</w:t>
      </w:r>
      <w:r>
        <w:rPr>
          <w:rFonts w:ascii="Times New Roman" w:cs="Times New Roman" w:eastAsia="Times New Roman" w:hAnsi="Times New Roman"/>
          <w:spacing w:val="1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2007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47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IT</w:t>
      </w:r>
      <w:r>
        <w:rPr>
          <w:rFonts w:ascii="Times New Roman" w:cs="Times New Roman" w:eastAsia="Times New Roman" w:hAnsi="Times New Roman"/>
          <w:spacing w:val="44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nd</w:t>
      </w:r>
      <w:r>
        <w:rPr>
          <w:rFonts w:ascii="Times New Roman" w:cs="Times New Roman" w:eastAsia="Times New Roman" w:hAnsi="Times New Roman"/>
          <w:spacing w:val="48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Ne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-6"/>
          <w:w w:val="100"/>
          <w:sz w:val="22"/>
          <w:szCs w:val="22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orkin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5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undame</w:t>
      </w:r>
      <w:r>
        <w:rPr>
          <w:rFonts w:ascii="Times New Roman" w:cs="Times New Roman" w:eastAsia="Times New Roman" w:hAnsi="Times New Roman"/>
          <w:spacing w:val="-6"/>
          <w:w w:val="107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11"/>
          <w:sz w:val="22"/>
          <w:szCs w:val="22"/>
        </w:rPr>
        <w:t>tals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603pt;width:3.287pt;height:0pt;mso-position-horizontal-relative:page;mso-position-vertical-relative:paragraph;z-index:-246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6"/>
          <w:sz w:val="22"/>
          <w:szCs w:val="22"/>
        </w:rPr>
        <w:t>Programming</w:t>
      </w:r>
      <w:r>
        <w:rPr>
          <w:rFonts w:ascii="Times New Roman" w:cs="Times New Roman" w:eastAsia="Times New Roman" w:hAnsi="Times New Roman"/>
          <w:spacing w:val="15"/>
          <w:w w:val="106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-18"/>
          <w:w w:val="115"/>
          <w:sz w:val="22"/>
          <w:szCs w:val="22"/>
        </w:rPr>
        <w:t>F</w:t>
      </w:r>
      <w:r>
        <w:rPr>
          <w:rFonts w:ascii="Times New Roman" w:cs="Times New Roman" w:eastAsia="Times New Roman" w:hAnsi="Times New Roman"/>
          <w:spacing w:val="0"/>
          <w:w w:val="107"/>
          <w:sz w:val="22"/>
          <w:szCs w:val="22"/>
        </w:rPr>
        <w:t>undame</w:t>
      </w:r>
      <w:r>
        <w:rPr>
          <w:rFonts w:ascii="Times New Roman" w:cs="Times New Roman" w:eastAsia="Times New Roman" w:hAnsi="Times New Roman"/>
          <w:spacing w:val="-5"/>
          <w:w w:val="107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11"/>
          <w:sz w:val="22"/>
          <w:szCs w:val="22"/>
        </w:rPr>
        <w:t>tals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7"/>
        <w:ind w:left="322"/>
      </w:pPr>
      <w:r>
        <w:pict>
          <v:group coordorigin="1044,171" coordsize="66,0" style="position:absolute;margin-left:52.198pt;margin-top:8.53703pt;width:3.287pt;height:0pt;mso-position-horizontal-relative:page;mso-position-vertical-relative:paragraph;z-index:-245">
            <v:shape coordorigin="1044,171" coordsize="66,0" filled="f" path="m1044,171l1110,171e" strokecolor="#000000" stroked="t" strokeweight="3.387pt" style="position:absolute;left:1044;top:171;width: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Application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-6"/>
          <w:w w:val="102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98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0"/>
          <w:w w:val="104"/>
          <w:sz w:val="22"/>
          <w:szCs w:val="22"/>
        </w:rPr>
        <w:t>opme</w:t>
      </w:r>
      <w:r>
        <w:rPr>
          <w:rFonts w:ascii="Times New Roman" w:cs="Times New Roman" w:eastAsia="Times New Roman" w:hAnsi="Times New Roman"/>
          <w:spacing w:val="-6"/>
          <w:w w:val="104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38"/>
          <w:sz w:val="22"/>
          <w:szCs w:val="22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9960" w:val="left"/>
        </w:tabs>
        <w:jc w:val="left"/>
        <w:ind w:left="100"/>
      </w:pPr>
      <w:r>
        <w:rPr>
          <w:rFonts w:ascii="Times New Roman" w:cs="Times New Roman" w:eastAsia="Times New Roman" w:hAnsi="Times New Roman"/>
          <w:w w:val="119"/>
          <w:sz w:val="24"/>
          <w:szCs w:val="24"/>
        </w:rPr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  <w:t>Idiomas</w:t>
      </w:r>
      <w:r>
        <w:rPr>
          <w:rFonts w:ascii="Times New Roman" w:cs="Times New Roman" w:eastAsia="Times New Roman" w:hAnsi="Times New Roman"/>
          <w:w w:val="119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99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  <w:tab/>
      </w:r>
      <w:r>
        <w:rPr>
          <w:rFonts w:ascii="Times New Roman" w:cs="Times New Roman" w:eastAsia="Times New Roman" w:hAnsi="Times New Roman"/>
          <w:w w:val="10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100"/>
      </w:pPr>
      <w:r>
        <w:rPr>
          <w:rFonts w:ascii="Times New Roman" w:cs="Times New Roman" w:eastAsia="Times New Roman" w:hAnsi="Times New Roman"/>
          <w:spacing w:val="0"/>
          <w:w w:val="120"/>
          <w:sz w:val="22"/>
          <w:szCs w:val="22"/>
        </w:rPr>
        <w:t>Español:</w:t>
      </w:r>
      <w:r>
        <w:rPr>
          <w:rFonts w:ascii="Times New Roman" w:cs="Times New Roman" w:eastAsia="Times New Roman" w:hAnsi="Times New Roman"/>
          <w:spacing w:val="6"/>
          <w:w w:val="120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sz w:val="22"/>
          <w:szCs w:val="22"/>
        </w:rPr>
        <w:t>Nati</w:t>
      </w:r>
      <w:r>
        <w:rPr>
          <w:rFonts w:ascii="Times New Roman" w:cs="Times New Roman" w:eastAsia="Times New Roman" w:hAnsi="Times New Roman"/>
          <w:spacing w:val="-6"/>
          <w:w w:val="108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spacing w:val="0"/>
          <w:w w:val="98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18"/>
        <w:ind w:left="100"/>
      </w:pPr>
      <w:r>
        <w:rPr>
          <w:rFonts w:ascii="Times New Roman" w:cs="Times New Roman" w:eastAsia="Times New Roman" w:hAnsi="Times New Roman"/>
          <w:spacing w:val="0"/>
          <w:w w:val="118"/>
          <w:sz w:val="22"/>
          <w:szCs w:val="22"/>
        </w:rPr>
        <w:t>Inglés:</w:t>
      </w:r>
      <w:r>
        <w:rPr>
          <w:rFonts w:ascii="Times New Roman" w:cs="Times New Roman" w:eastAsia="Times New Roman" w:hAnsi="Times New Roman"/>
          <w:spacing w:val="7"/>
          <w:w w:val="118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A1</w:t>
      </w:r>
    </w:p>
    <w:sectPr>
      <w:pgMar w:bottom="280" w:footer="386" w:header="0" w:left="920" w:right="920" w:top="960"/>
      <w:pgSz w:h="16840" w:w="1192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292.926pt;margin-top:811.611pt;width:9.424pt;height:12.9091pt;mso-position-horizontal-relative:page;mso-position-vertical-relative:page;z-index:-308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  <w:jc w:val="left"/>
                  <w:spacing w:line="220" w:lineRule="exact"/>
                  <w:ind w:left="40"/>
                </w:pPr>
                <w:r>
                  <w:rPr>
                    <w:rFonts w:ascii="Times New Roman" w:cs="Times New Roman" w:eastAsia="Times New Roman" w:hAnsi="Times New Roman"/>
                    <w:w w:val="98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292.926pt;margin-top:811.611pt;width:9.424pt;height:12.9091pt;mso-position-horizontal-relative:page;mso-position-vertical-relative:page;z-index:-307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  <w:jc w:val="left"/>
                  <w:spacing w:line="220" w:lineRule="exact"/>
                  <w:ind w:left="40"/>
                </w:pPr>
                <w:r>
                  <w:rPr>
                    <w:rFonts w:ascii="Times New Roman" w:cs="Times New Roman" w:eastAsia="Times New Roman" w:hAnsi="Times New Roman"/>
                    <w:w w:val="98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</w:r>
                <w:r>
                  <w:rPr>
                    <w:rFonts w:ascii="Times New Roman" w:cs="Times New Roman" w:eastAsia="Times New Roman" w:hAnsi="Times New Roman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footer1.xml" Type="http://schemas.openxmlformats.org/officeDocument/2006/relationships/footer"/><Relationship Id="rId5" Target="mailto:Neometal17@gmail.com" TargetMode="External" Type="http://schemas.openxmlformats.org/officeDocument/2006/relationships/hyperlink"/><Relationship Id="rId6" Target="footer2.xml" Type="http://schemas.openxmlformats.org/officeDocument/2006/relationships/footer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